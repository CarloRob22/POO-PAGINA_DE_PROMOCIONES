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9776F3" w14:textId="77777777" w:rsidR="005F45BA" w:rsidRPr="00AB01BD" w:rsidRDefault="005F45BA" w:rsidP="005F45BA">
      <w:pPr>
        <w:pStyle w:val="Ttulo"/>
        <w:jc w:val="center"/>
      </w:pPr>
    </w:p>
    <w:p w14:paraId="10BB0605" w14:textId="77777777" w:rsidR="005F45BA" w:rsidRPr="00AB01BD" w:rsidRDefault="005F45BA" w:rsidP="005F45BA">
      <w:pPr>
        <w:pStyle w:val="Ttulo"/>
        <w:jc w:val="center"/>
      </w:pPr>
    </w:p>
    <w:p w14:paraId="71E2BB11" w14:textId="77777777" w:rsidR="005F45BA" w:rsidRPr="00AB01BD" w:rsidRDefault="005F45BA" w:rsidP="005F45BA">
      <w:pPr>
        <w:pStyle w:val="Ttulo"/>
        <w:jc w:val="center"/>
      </w:pPr>
    </w:p>
    <w:p w14:paraId="222F5F6F" w14:textId="77777777" w:rsidR="005F45BA" w:rsidRPr="00AB01BD" w:rsidRDefault="005F45BA" w:rsidP="005F45BA">
      <w:pPr>
        <w:pStyle w:val="Ttulo"/>
        <w:jc w:val="center"/>
      </w:pPr>
    </w:p>
    <w:p w14:paraId="0E6CDA4D" w14:textId="77777777" w:rsidR="005F45BA" w:rsidRPr="00AB01BD" w:rsidRDefault="005F45BA" w:rsidP="005F45BA">
      <w:pPr>
        <w:pStyle w:val="Ttulo"/>
        <w:jc w:val="center"/>
      </w:pPr>
    </w:p>
    <w:p w14:paraId="00FF7F90" w14:textId="77777777" w:rsidR="005F45BA" w:rsidRPr="00AB01BD" w:rsidRDefault="005F45BA" w:rsidP="005F45BA">
      <w:pPr>
        <w:pStyle w:val="Ttulo"/>
        <w:jc w:val="center"/>
      </w:pPr>
      <w:r w:rsidRPr="009B0B1B">
        <w:rPr>
          <w:rFonts w:asciiTheme="minorHAnsi" w:hAnsiTheme="minorHAnsi" w:cstheme="minorHAnsi"/>
          <w:noProof/>
        </w:rPr>
        <w:drawing>
          <wp:anchor distT="0" distB="0" distL="0" distR="0" simplePos="0" relativeHeight="251619328" behindDoc="1" locked="0" layoutInCell="1" allowOverlap="1" wp14:anchorId="0678EDB1" wp14:editId="684348E2">
            <wp:simplePos x="0" y="0"/>
            <wp:positionH relativeFrom="page">
              <wp:posOffset>4127647</wp:posOffset>
            </wp:positionH>
            <wp:positionV relativeFrom="page">
              <wp:posOffset>3296920</wp:posOffset>
            </wp:positionV>
            <wp:extent cx="3650615" cy="5071110"/>
            <wp:effectExtent l="0" t="0" r="0" b="0"/>
            <wp:wrapNone/>
            <wp:docPr id="1" name="graphic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s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01BD">
        <w:rPr>
          <w:noProof/>
          <w:lang w:val="en-US"/>
        </w:rPr>
        <w:drawing>
          <wp:inline distT="0" distB="0" distL="0" distR="0" wp14:anchorId="784FFF08" wp14:editId="2FF7DC8E">
            <wp:extent cx="2343150" cy="1476375"/>
            <wp:effectExtent l="0" t="0" r="0" b="9525"/>
            <wp:docPr id="2" name="Imagen 2" descr="E:\Teach UNAH\_Extracurricular\IDENTIDAD INSTITUCIONAL UNAH\LOGO\LOGO UNAH EN IMAGEN\LOGO UNAH FULL 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each UNAH\_Extracurricular\IDENTIDAD INSTITUCIONAL UNAH\LOGO\LOGO UNAH EN IMAGEN\LOGO UNAH FULL COLO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D64A4" w14:textId="77777777" w:rsidR="005F45BA" w:rsidRPr="00AB01BD" w:rsidRDefault="005F45BA" w:rsidP="005F45BA">
      <w:pPr>
        <w:pStyle w:val="Ttulo"/>
        <w:tabs>
          <w:tab w:val="left" w:pos="4176"/>
        </w:tabs>
      </w:pPr>
      <w:r w:rsidRPr="00AB01BD">
        <w:tab/>
      </w:r>
    </w:p>
    <w:p w14:paraId="369AE3A9" w14:textId="05AC528A" w:rsidR="005F45BA" w:rsidRPr="00AB01BD" w:rsidRDefault="005F45BA" w:rsidP="005F45BA">
      <w:pPr>
        <w:pStyle w:val="Ttulo"/>
        <w:jc w:val="center"/>
        <w:rPr>
          <w:rFonts w:ascii="Times New Roman" w:eastAsia="MS Mincho" w:hAnsi="Times New Roman" w:cs="Times New Roman"/>
          <w:sz w:val="32"/>
          <w:lang w:eastAsia="ja-JP"/>
        </w:rPr>
      </w:pPr>
      <w:r w:rsidRPr="00AB01BD">
        <w:rPr>
          <w:sz w:val="32"/>
        </w:rPr>
        <w:t>IS</w:t>
      </w:r>
      <w:r w:rsidR="007D39FD">
        <w:rPr>
          <w:sz w:val="32"/>
        </w:rPr>
        <w:t>410</w:t>
      </w:r>
      <w:r w:rsidRPr="00AB01BD">
        <w:rPr>
          <w:sz w:val="32"/>
        </w:rPr>
        <w:t xml:space="preserve">-, </w:t>
      </w:r>
      <w:r w:rsidR="007D39FD">
        <w:rPr>
          <w:sz w:val="32"/>
        </w:rPr>
        <w:t>PROGRAMACION ORIENTADA A OBJETOS</w:t>
      </w:r>
    </w:p>
    <w:p w14:paraId="6F1CA7E7" w14:textId="7301E56B" w:rsidR="005F45BA" w:rsidRPr="00AB01BD" w:rsidRDefault="007D39FD" w:rsidP="005F45BA">
      <w:pPr>
        <w:pStyle w:val="Ttulo"/>
        <w:jc w:val="center"/>
        <w:rPr>
          <w:sz w:val="32"/>
        </w:rPr>
      </w:pPr>
      <w:r>
        <w:rPr>
          <w:sz w:val="32"/>
        </w:rPr>
        <w:t>PRIMER PERIODO 2019</w:t>
      </w:r>
    </w:p>
    <w:p w14:paraId="39623D22" w14:textId="5F10CB88" w:rsidR="005F45BA" w:rsidRDefault="00473775" w:rsidP="009D3A0B">
      <w:pPr>
        <w:jc w:val="center"/>
      </w:pPr>
      <w:r>
        <w:t xml:space="preserve">Informe </w:t>
      </w:r>
      <w:r w:rsidR="007D39FD">
        <w:t xml:space="preserve">de </w:t>
      </w:r>
      <w:r>
        <w:t>Proyecto de Clase</w:t>
      </w:r>
    </w:p>
    <w:p w14:paraId="2D4B0E56" w14:textId="3371B197" w:rsidR="00473775" w:rsidRDefault="00473775" w:rsidP="009D3A0B">
      <w:pPr>
        <w:jc w:val="center"/>
      </w:pPr>
    </w:p>
    <w:p w14:paraId="2BB6B81C" w14:textId="7D159BDF" w:rsidR="00473775" w:rsidRDefault="00473775" w:rsidP="009D3A0B">
      <w:pPr>
        <w:jc w:val="center"/>
      </w:pPr>
      <w:r>
        <w:t>Elaborado por: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473775" w:rsidRPr="00473775" w14:paraId="0F3B1C57" w14:textId="77777777" w:rsidTr="00473775">
        <w:tc>
          <w:tcPr>
            <w:tcW w:w="4675" w:type="dxa"/>
          </w:tcPr>
          <w:p w14:paraId="376F3093" w14:textId="7511FF64" w:rsidR="00473775" w:rsidRPr="00473775" w:rsidRDefault="007D39FD" w:rsidP="00D456B7">
            <w:pPr>
              <w:jc w:val="right"/>
              <w:rPr>
                <w:b/>
              </w:rPr>
            </w:pPr>
            <w:r>
              <w:rPr>
                <w:b/>
              </w:rPr>
              <w:t>Roberto Carlo Durán Rodríguez</w:t>
            </w:r>
          </w:p>
        </w:tc>
        <w:tc>
          <w:tcPr>
            <w:tcW w:w="4675" w:type="dxa"/>
          </w:tcPr>
          <w:p w14:paraId="3FA74627" w14:textId="40886FEB" w:rsidR="00473775" w:rsidRPr="00473775" w:rsidRDefault="007D39FD" w:rsidP="00D456B7">
            <w:pPr>
              <w:jc w:val="center"/>
              <w:rPr>
                <w:b/>
              </w:rPr>
            </w:pPr>
            <w:r>
              <w:rPr>
                <w:b/>
              </w:rPr>
              <w:t>20131001785</w:t>
            </w:r>
          </w:p>
        </w:tc>
      </w:tr>
      <w:tr w:rsidR="00473775" w:rsidRPr="00473775" w14:paraId="2B6111B5" w14:textId="77777777" w:rsidTr="00473775">
        <w:tc>
          <w:tcPr>
            <w:tcW w:w="4675" w:type="dxa"/>
          </w:tcPr>
          <w:p w14:paraId="69BAE4BC" w14:textId="51B93918" w:rsidR="00473775" w:rsidRPr="00473775" w:rsidRDefault="00473775" w:rsidP="00473775">
            <w:pPr>
              <w:jc w:val="right"/>
              <w:rPr>
                <w:b/>
              </w:rPr>
            </w:pPr>
          </w:p>
        </w:tc>
        <w:tc>
          <w:tcPr>
            <w:tcW w:w="4675" w:type="dxa"/>
          </w:tcPr>
          <w:p w14:paraId="41E5E3CD" w14:textId="4D3A541A" w:rsidR="00473775" w:rsidRPr="00473775" w:rsidRDefault="00473775" w:rsidP="00473775">
            <w:pPr>
              <w:jc w:val="left"/>
              <w:rPr>
                <w:b/>
              </w:rPr>
            </w:pPr>
          </w:p>
        </w:tc>
      </w:tr>
    </w:tbl>
    <w:p w14:paraId="4109A60F" w14:textId="77777777" w:rsidR="00473775" w:rsidRPr="00473775" w:rsidRDefault="00473775" w:rsidP="009D3A0B">
      <w:pPr>
        <w:jc w:val="center"/>
        <w:rPr>
          <w:b/>
        </w:rPr>
      </w:pPr>
    </w:p>
    <w:p w14:paraId="785DB85F" w14:textId="77777777" w:rsidR="00473775" w:rsidRPr="00AB01BD" w:rsidRDefault="00473775" w:rsidP="009D3A0B">
      <w:pPr>
        <w:jc w:val="center"/>
      </w:pPr>
    </w:p>
    <w:p w14:paraId="08D010B4" w14:textId="52382917" w:rsidR="005F45BA" w:rsidRPr="00AB01BD" w:rsidRDefault="005F45BA" w:rsidP="009D3A0B">
      <w:pPr>
        <w:jc w:val="center"/>
      </w:pPr>
      <w:r w:rsidRPr="00AB01BD">
        <w:t>Catedrático: Erick Vladimir Reyes Marín</w:t>
      </w:r>
    </w:p>
    <w:p w14:paraId="311D8A94" w14:textId="77777777" w:rsidR="005F45BA" w:rsidRPr="00AB01BD" w:rsidRDefault="005F45BA" w:rsidP="005F45BA">
      <w:pPr>
        <w:rPr>
          <w:rFonts w:ascii="Trebuchet MS" w:eastAsia="Trebuchet MS" w:hAnsi="Trebuchet MS" w:cs="Trebuchet MS"/>
          <w:sz w:val="32"/>
        </w:rPr>
      </w:pPr>
      <w:r w:rsidRPr="00AB01BD">
        <w:br w:type="page"/>
      </w:r>
    </w:p>
    <w:bookmarkStart w:id="0" w:name="_Toc34597831" w:displacedByCustomXml="next"/>
    <w:sdt>
      <w:sdtPr>
        <w:rPr>
          <w:rFonts w:ascii="Arial" w:eastAsia="MS Mincho" w:hAnsi="Arial" w:cs="Arial"/>
          <w:b w:val="0"/>
          <w:bCs w:val="0"/>
          <w:color w:val="auto"/>
          <w:sz w:val="22"/>
          <w:szCs w:val="24"/>
        </w:rPr>
        <w:id w:val="-619222613"/>
        <w:docPartObj>
          <w:docPartGallery w:val="Table of Contents"/>
          <w:docPartUnique/>
        </w:docPartObj>
      </w:sdtPr>
      <w:sdtEndPr>
        <w:rPr>
          <w:rFonts w:eastAsia="WenQuanYi Micro Hei" w:cs="Lohit Hindi"/>
        </w:rPr>
      </w:sdtEndPr>
      <w:sdtContent>
        <w:p w14:paraId="555A2AA7" w14:textId="77777777" w:rsidR="005F45BA" w:rsidRPr="00AB01BD" w:rsidRDefault="005F45BA" w:rsidP="005F45BA">
          <w:pPr>
            <w:pStyle w:val="Ttulo1"/>
          </w:pPr>
          <w:r w:rsidRPr="00AB01BD">
            <w:t>Contenido</w:t>
          </w:r>
          <w:bookmarkEnd w:id="0"/>
        </w:p>
        <w:p w14:paraId="24FAFE94" w14:textId="09619AB9" w:rsidR="007F0B36" w:rsidRDefault="005F45B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eastAsia="es-HN"/>
            </w:rPr>
          </w:pPr>
          <w:r w:rsidRPr="00AB01BD">
            <w:fldChar w:fldCharType="begin"/>
          </w:r>
          <w:r w:rsidRPr="00AB01BD">
            <w:instrText xml:space="preserve"> TOC \o "1-3" \h \z \u </w:instrText>
          </w:r>
          <w:r w:rsidRPr="00AB01BD">
            <w:fldChar w:fldCharType="separate"/>
          </w:r>
          <w:hyperlink w:anchor="_Toc34597831" w:history="1">
            <w:r w:rsidR="007F0B36" w:rsidRPr="005E20C3">
              <w:rPr>
                <w:rStyle w:val="Hipervnculo"/>
                <w:noProof/>
                <w:lang w:bidi="hi-IN"/>
              </w:rPr>
              <w:t>Contenido</w:t>
            </w:r>
            <w:r w:rsidR="007F0B36">
              <w:rPr>
                <w:noProof/>
                <w:webHidden/>
              </w:rPr>
              <w:tab/>
            </w:r>
            <w:r w:rsidR="007F0B36">
              <w:rPr>
                <w:noProof/>
                <w:webHidden/>
              </w:rPr>
              <w:fldChar w:fldCharType="begin"/>
            </w:r>
            <w:r w:rsidR="007F0B36">
              <w:rPr>
                <w:noProof/>
                <w:webHidden/>
              </w:rPr>
              <w:instrText xml:space="preserve"> PAGEREF _Toc34597831 \h </w:instrText>
            </w:r>
            <w:r w:rsidR="007F0B36">
              <w:rPr>
                <w:noProof/>
                <w:webHidden/>
              </w:rPr>
            </w:r>
            <w:r w:rsidR="007F0B36">
              <w:rPr>
                <w:noProof/>
                <w:webHidden/>
              </w:rPr>
              <w:fldChar w:fldCharType="separate"/>
            </w:r>
            <w:r w:rsidR="007F0B36">
              <w:rPr>
                <w:noProof/>
                <w:webHidden/>
              </w:rPr>
              <w:t>2</w:t>
            </w:r>
            <w:r w:rsidR="007F0B36">
              <w:rPr>
                <w:noProof/>
                <w:webHidden/>
              </w:rPr>
              <w:fldChar w:fldCharType="end"/>
            </w:r>
          </w:hyperlink>
        </w:p>
        <w:p w14:paraId="4C054C68" w14:textId="1D431295" w:rsidR="007F0B36" w:rsidRDefault="00F63242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eastAsia="es-HN"/>
            </w:rPr>
          </w:pPr>
          <w:hyperlink w:anchor="_Toc34597832" w:history="1">
            <w:r w:rsidR="007F0B36" w:rsidRPr="005E20C3">
              <w:rPr>
                <w:rStyle w:val="Hipervnculo"/>
                <w:noProof/>
                <w:lang w:bidi="hi-IN"/>
              </w:rPr>
              <w:t>Introducción</w:t>
            </w:r>
            <w:r w:rsidR="007F0B36">
              <w:rPr>
                <w:noProof/>
                <w:webHidden/>
              </w:rPr>
              <w:tab/>
            </w:r>
            <w:r w:rsidR="007F0B36">
              <w:rPr>
                <w:noProof/>
                <w:webHidden/>
              </w:rPr>
              <w:fldChar w:fldCharType="begin"/>
            </w:r>
            <w:r w:rsidR="007F0B36">
              <w:rPr>
                <w:noProof/>
                <w:webHidden/>
              </w:rPr>
              <w:instrText xml:space="preserve"> PAGEREF _Toc34597832 \h </w:instrText>
            </w:r>
            <w:r w:rsidR="007F0B36">
              <w:rPr>
                <w:noProof/>
                <w:webHidden/>
              </w:rPr>
            </w:r>
            <w:r w:rsidR="007F0B36">
              <w:rPr>
                <w:noProof/>
                <w:webHidden/>
              </w:rPr>
              <w:fldChar w:fldCharType="separate"/>
            </w:r>
            <w:r w:rsidR="007F0B36">
              <w:rPr>
                <w:noProof/>
                <w:webHidden/>
              </w:rPr>
              <w:t>3</w:t>
            </w:r>
            <w:r w:rsidR="007F0B36">
              <w:rPr>
                <w:noProof/>
                <w:webHidden/>
              </w:rPr>
              <w:fldChar w:fldCharType="end"/>
            </w:r>
          </w:hyperlink>
        </w:p>
        <w:p w14:paraId="0251070E" w14:textId="187D0ED7" w:rsidR="007F0B36" w:rsidRDefault="00F63242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eastAsia="es-HN"/>
            </w:rPr>
          </w:pPr>
          <w:hyperlink w:anchor="_Toc34597833" w:history="1">
            <w:r w:rsidR="007F0B36" w:rsidRPr="005E20C3">
              <w:rPr>
                <w:rStyle w:val="Hipervnculo"/>
                <w:noProof/>
                <w:lang w:bidi="hi-IN"/>
              </w:rPr>
              <w:t>Herramientas utilizadas</w:t>
            </w:r>
            <w:r w:rsidR="007F0B36">
              <w:rPr>
                <w:noProof/>
                <w:webHidden/>
              </w:rPr>
              <w:tab/>
            </w:r>
            <w:r w:rsidR="007F0B36">
              <w:rPr>
                <w:noProof/>
                <w:webHidden/>
              </w:rPr>
              <w:fldChar w:fldCharType="begin"/>
            </w:r>
            <w:r w:rsidR="007F0B36">
              <w:rPr>
                <w:noProof/>
                <w:webHidden/>
              </w:rPr>
              <w:instrText xml:space="preserve"> PAGEREF _Toc34597833 \h </w:instrText>
            </w:r>
            <w:r w:rsidR="007F0B36">
              <w:rPr>
                <w:noProof/>
                <w:webHidden/>
              </w:rPr>
            </w:r>
            <w:r w:rsidR="007F0B36">
              <w:rPr>
                <w:noProof/>
                <w:webHidden/>
              </w:rPr>
              <w:fldChar w:fldCharType="separate"/>
            </w:r>
            <w:r w:rsidR="007F0B36">
              <w:rPr>
                <w:noProof/>
                <w:webHidden/>
              </w:rPr>
              <w:t>3</w:t>
            </w:r>
            <w:r w:rsidR="007F0B36">
              <w:rPr>
                <w:noProof/>
                <w:webHidden/>
              </w:rPr>
              <w:fldChar w:fldCharType="end"/>
            </w:r>
          </w:hyperlink>
        </w:p>
        <w:p w14:paraId="79884C52" w14:textId="27ADF387" w:rsidR="007F0B36" w:rsidRDefault="00F63242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eastAsia="es-HN"/>
            </w:rPr>
          </w:pPr>
          <w:hyperlink w:anchor="_Toc34597834" w:history="1">
            <w:r w:rsidR="007F0B36" w:rsidRPr="005E20C3">
              <w:rPr>
                <w:rStyle w:val="Hipervnculo"/>
                <w:noProof/>
                <w:lang w:bidi="hi-IN"/>
              </w:rPr>
              <w:t>Mockups</w:t>
            </w:r>
            <w:r w:rsidR="007F0B36">
              <w:rPr>
                <w:noProof/>
                <w:webHidden/>
              </w:rPr>
              <w:tab/>
            </w:r>
            <w:r w:rsidR="007F0B36">
              <w:rPr>
                <w:noProof/>
                <w:webHidden/>
              </w:rPr>
              <w:fldChar w:fldCharType="begin"/>
            </w:r>
            <w:r w:rsidR="007F0B36">
              <w:rPr>
                <w:noProof/>
                <w:webHidden/>
              </w:rPr>
              <w:instrText xml:space="preserve"> PAGEREF _Toc34597834 \h </w:instrText>
            </w:r>
            <w:r w:rsidR="007F0B36">
              <w:rPr>
                <w:noProof/>
                <w:webHidden/>
              </w:rPr>
            </w:r>
            <w:r w:rsidR="007F0B36">
              <w:rPr>
                <w:noProof/>
                <w:webHidden/>
              </w:rPr>
              <w:fldChar w:fldCharType="separate"/>
            </w:r>
            <w:r w:rsidR="007F0B36">
              <w:rPr>
                <w:noProof/>
                <w:webHidden/>
              </w:rPr>
              <w:t>4</w:t>
            </w:r>
            <w:r w:rsidR="007F0B36">
              <w:rPr>
                <w:noProof/>
                <w:webHidden/>
              </w:rPr>
              <w:fldChar w:fldCharType="end"/>
            </w:r>
          </w:hyperlink>
        </w:p>
        <w:p w14:paraId="7CE4D462" w14:textId="3A5D56A9" w:rsidR="007F0B36" w:rsidRDefault="00F63242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s-HN" w:bidi="ar-SA"/>
            </w:rPr>
          </w:pPr>
          <w:hyperlink w:anchor="_Toc34597835" w:history="1">
            <w:r w:rsidR="007F0B36" w:rsidRPr="005E20C3">
              <w:rPr>
                <w:rStyle w:val="Hipervnculo"/>
                <w:noProof/>
              </w:rPr>
              <w:t>Landing Page:</w:t>
            </w:r>
            <w:r w:rsidR="007F0B36">
              <w:rPr>
                <w:noProof/>
                <w:webHidden/>
              </w:rPr>
              <w:tab/>
            </w:r>
            <w:r w:rsidR="007F0B36">
              <w:rPr>
                <w:noProof/>
                <w:webHidden/>
              </w:rPr>
              <w:fldChar w:fldCharType="begin"/>
            </w:r>
            <w:r w:rsidR="007F0B36">
              <w:rPr>
                <w:noProof/>
                <w:webHidden/>
              </w:rPr>
              <w:instrText xml:space="preserve"> PAGEREF _Toc34597835 \h </w:instrText>
            </w:r>
            <w:r w:rsidR="007F0B36">
              <w:rPr>
                <w:noProof/>
                <w:webHidden/>
              </w:rPr>
            </w:r>
            <w:r w:rsidR="007F0B36">
              <w:rPr>
                <w:noProof/>
                <w:webHidden/>
              </w:rPr>
              <w:fldChar w:fldCharType="separate"/>
            </w:r>
            <w:r w:rsidR="007F0B36">
              <w:rPr>
                <w:noProof/>
                <w:webHidden/>
              </w:rPr>
              <w:t>4</w:t>
            </w:r>
            <w:r w:rsidR="007F0B36">
              <w:rPr>
                <w:noProof/>
                <w:webHidden/>
              </w:rPr>
              <w:fldChar w:fldCharType="end"/>
            </w:r>
          </w:hyperlink>
        </w:p>
        <w:p w14:paraId="71B4A869" w14:textId="3B173F7F" w:rsidR="007F0B36" w:rsidRDefault="00F63242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s-HN" w:bidi="ar-SA"/>
            </w:rPr>
          </w:pPr>
          <w:hyperlink w:anchor="_Toc34597836" w:history="1">
            <w:r w:rsidR="007F0B36" w:rsidRPr="005E20C3">
              <w:rPr>
                <w:rStyle w:val="Hipervnculo"/>
                <w:noProof/>
              </w:rPr>
              <w:t>Página principal:</w:t>
            </w:r>
            <w:r w:rsidR="007F0B36">
              <w:rPr>
                <w:noProof/>
                <w:webHidden/>
              </w:rPr>
              <w:tab/>
            </w:r>
            <w:r w:rsidR="007F0B36">
              <w:rPr>
                <w:noProof/>
                <w:webHidden/>
              </w:rPr>
              <w:fldChar w:fldCharType="begin"/>
            </w:r>
            <w:r w:rsidR="007F0B36">
              <w:rPr>
                <w:noProof/>
                <w:webHidden/>
              </w:rPr>
              <w:instrText xml:space="preserve"> PAGEREF _Toc34597836 \h </w:instrText>
            </w:r>
            <w:r w:rsidR="007F0B36">
              <w:rPr>
                <w:noProof/>
                <w:webHidden/>
              </w:rPr>
            </w:r>
            <w:r w:rsidR="007F0B36">
              <w:rPr>
                <w:noProof/>
                <w:webHidden/>
              </w:rPr>
              <w:fldChar w:fldCharType="separate"/>
            </w:r>
            <w:r w:rsidR="007F0B36">
              <w:rPr>
                <w:noProof/>
                <w:webHidden/>
              </w:rPr>
              <w:t>5</w:t>
            </w:r>
            <w:r w:rsidR="007F0B36">
              <w:rPr>
                <w:noProof/>
                <w:webHidden/>
              </w:rPr>
              <w:fldChar w:fldCharType="end"/>
            </w:r>
          </w:hyperlink>
        </w:p>
        <w:p w14:paraId="3AADCB3E" w14:textId="2576C841" w:rsidR="007F0B36" w:rsidRDefault="00F63242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s-HN" w:bidi="ar-SA"/>
            </w:rPr>
          </w:pPr>
          <w:hyperlink w:anchor="_Toc34597837" w:history="1">
            <w:r w:rsidR="007F0B36" w:rsidRPr="005E20C3">
              <w:rPr>
                <w:rStyle w:val="Hipervnculo"/>
                <w:noProof/>
              </w:rPr>
              <w:t>Formulario de Registro como cliente:</w:t>
            </w:r>
            <w:r w:rsidR="007F0B36">
              <w:rPr>
                <w:noProof/>
                <w:webHidden/>
              </w:rPr>
              <w:tab/>
            </w:r>
            <w:r w:rsidR="007F0B36">
              <w:rPr>
                <w:noProof/>
                <w:webHidden/>
              </w:rPr>
              <w:fldChar w:fldCharType="begin"/>
            </w:r>
            <w:r w:rsidR="007F0B36">
              <w:rPr>
                <w:noProof/>
                <w:webHidden/>
              </w:rPr>
              <w:instrText xml:space="preserve"> PAGEREF _Toc34597837 \h </w:instrText>
            </w:r>
            <w:r w:rsidR="007F0B36">
              <w:rPr>
                <w:noProof/>
                <w:webHidden/>
              </w:rPr>
            </w:r>
            <w:r w:rsidR="007F0B36">
              <w:rPr>
                <w:noProof/>
                <w:webHidden/>
              </w:rPr>
              <w:fldChar w:fldCharType="separate"/>
            </w:r>
            <w:r w:rsidR="007F0B36">
              <w:rPr>
                <w:noProof/>
                <w:webHidden/>
              </w:rPr>
              <w:t>6</w:t>
            </w:r>
            <w:r w:rsidR="007F0B36">
              <w:rPr>
                <w:noProof/>
                <w:webHidden/>
              </w:rPr>
              <w:fldChar w:fldCharType="end"/>
            </w:r>
          </w:hyperlink>
        </w:p>
        <w:p w14:paraId="385AD02E" w14:textId="76B06DAD" w:rsidR="007F0B36" w:rsidRDefault="00F63242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s-HN" w:bidi="ar-SA"/>
            </w:rPr>
          </w:pPr>
          <w:hyperlink w:anchor="_Toc34597838" w:history="1">
            <w:r w:rsidR="007F0B36" w:rsidRPr="005E20C3">
              <w:rPr>
                <w:rStyle w:val="Hipervnculo"/>
                <w:noProof/>
              </w:rPr>
              <w:t>Formulario de registro como cliente por redes sociales</w:t>
            </w:r>
            <w:r w:rsidR="007F0B36">
              <w:rPr>
                <w:noProof/>
                <w:webHidden/>
              </w:rPr>
              <w:tab/>
            </w:r>
            <w:r w:rsidR="007F0B36">
              <w:rPr>
                <w:noProof/>
                <w:webHidden/>
              </w:rPr>
              <w:fldChar w:fldCharType="begin"/>
            </w:r>
            <w:r w:rsidR="007F0B36">
              <w:rPr>
                <w:noProof/>
                <w:webHidden/>
              </w:rPr>
              <w:instrText xml:space="preserve"> PAGEREF _Toc34597838 \h </w:instrText>
            </w:r>
            <w:r w:rsidR="007F0B36">
              <w:rPr>
                <w:noProof/>
                <w:webHidden/>
              </w:rPr>
            </w:r>
            <w:r w:rsidR="007F0B36">
              <w:rPr>
                <w:noProof/>
                <w:webHidden/>
              </w:rPr>
              <w:fldChar w:fldCharType="separate"/>
            </w:r>
            <w:r w:rsidR="007F0B36">
              <w:rPr>
                <w:noProof/>
                <w:webHidden/>
              </w:rPr>
              <w:t>7</w:t>
            </w:r>
            <w:r w:rsidR="007F0B36">
              <w:rPr>
                <w:noProof/>
                <w:webHidden/>
              </w:rPr>
              <w:fldChar w:fldCharType="end"/>
            </w:r>
          </w:hyperlink>
        </w:p>
        <w:p w14:paraId="0EF15991" w14:textId="446B37A1" w:rsidR="007F0B36" w:rsidRDefault="00F63242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s-HN" w:bidi="ar-SA"/>
            </w:rPr>
          </w:pPr>
          <w:hyperlink w:anchor="_Toc34597839" w:history="1">
            <w:r w:rsidR="007F0B36" w:rsidRPr="005E20C3">
              <w:rPr>
                <w:rStyle w:val="Hipervnculo"/>
                <w:noProof/>
              </w:rPr>
              <w:t>Formulario de afiliación como empresa</w:t>
            </w:r>
            <w:r w:rsidR="007F0B36">
              <w:rPr>
                <w:noProof/>
                <w:webHidden/>
              </w:rPr>
              <w:tab/>
            </w:r>
            <w:r w:rsidR="007F0B36">
              <w:rPr>
                <w:noProof/>
                <w:webHidden/>
              </w:rPr>
              <w:fldChar w:fldCharType="begin"/>
            </w:r>
            <w:r w:rsidR="007F0B36">
              <w:rPr>
                <w:noProof/>
                <w:webHidden/>
              </w:rPr>
              <w:instrText xml:space="preserve"> PAGEREF _Toc34597839 \h </w:instrText>
            </w:r>
            <w:r w:rsidR="007F0B36">
              <w:rPr>
                <w:noProof/>
                <w:webHidden/>
              </w:rPr>
            </w:r>
            <w:r w:rsidR="007F0B36">
              <w:rPr>
                <w:noProof/>
                <w:webHidden/>
              </w:rPr>
              <w:fldChar w:fldCharType="separate"/>
            </w:r>
            <w:r w:rsidR="007F0B36">
              <w:rPr>
                <w:noProof/>
                <w:webHidden/>
              </w:rPr>
              <w:t>8</w:t>
            </w:r>
            <w:r w:rsidR="007F0B36">
              <w:rPr>
                <w:noProof/>
                <w:webHidden/>
              </w:rPr>
              <w:fldChar w:fldCharType="end"/>
            </w:r>
          </w:hyperlink>
        </w:p>
        <w:p w14:paraId="6BA6BEBB" w14:textId="5C05D5E2" w:rsidR="005F45BA" w:rsidRPr="00AB01BD" w:rsidRDefault="005F45BA" w:rsidP="005F45BA">
          <w:r w:rsidRPr="00AB01BD">
            <w:rPr>
              <w:b/>
              <w:bCs/>
            </w:rPr>
            <w:fldChar w:fldCharType="end"/>
          </w:r>
        </w:p>
      </w:sdtContent>
    </w:sdt>
    <w:p w14:paraId="7D4095EB" w14:textId="11F2EA06" w:rsidR="00473775" w:rsidRDefault="005F45BA" w:rsidP="00473775">
      <w:pPr>
        <w:pStyle w:val="Ttulo1"/>
      </w:pPr>
      <w:r w:rsidRPr="00AB01BD">
        <w:br w:type="page"/>
      </w:r>
    </w:p>
    <w:p w14:paraId="35B42001" w14:textId="2CBFC396" w:rsidR="00473775" w:rsidRDefault="00FD38F2" w:rsidP="00FD38F2">
      <w:pPr>
        <w:pStyle w:val="Ttulo1"/>
        <w:jc w:val="center"/>
      </w:pPr>
      <w:bookmarkStart w:id="1" w:name="_Toc34597832"/>
      <w:r w:rsidRPr="00FD38F2">
        <w:lastRenderedPageBreak/>
        <w:t>Introducción</w:t>
      </w:r>
      <w:bookmarkEnd w:id="1"/>
    </w:p>
    <w:p w14:paraId="53BF1B98" w14:textId="537C94B0" w:rsidR="00FD38F2" w:rsidRDefault="00FD38F2" w:rsidP="00FD38F2">
      <w:pPr>
        <w:pStyle w:val="Textoindependiente"/>
      </w:pPr>
      <w:r>
        <w:t xml:space="preserve">El presente informe detalla la elaboración de la pagina de promociones llamada </w:t>
      </w:r>
      <w:r w:rsidR="00DF2DE8">
        <w:t>“</w:t>
      </w:r>
      <w:proofErr w:type="spellStart"/>
      <w:r w:rsidR="00DF2DE8">
        <w:t>P</w:t>
      </w:r>
      <w:r>
        <w:t>romo</w:t>
      </w:r>
      <w:proofErr w:type="spellEnd"/>
      <w:r w:rsidR="00DF2DE8">
        <w:t xml:space="preserve"> A</w:t>
      </w:r>
      <w:r>
        <w:t>ctiva</w:t>
      </w:r>
      <w:r w:rsidR="00DF2DE8">
        <w:t>”</w:t>
      </w:r>
      <w:r>
        <w:t xml:space="preserve"> en la que mediante publicaciones detalladas se podrá ofrecer descuentos</w:t>
      </w:r>
      <w:r w:rsidR="00DF2DE8">
        <w:t xml:space="preserve"> por parte de diversas empresas de diversos rubros al utilizar tarjetas de crédito o debito del banco ficticio llamado Banco Activa. En la primera etapa del desarrollo de esta pagina se utilizo la herramienta </w:t>
      </w:r>
      <w:r w:rsidR="00DF2DE8" w:rsidRPr="00DF2DE8">
        <w:t>gliffy.com</w:t>
      </w:r>
      <w:r w:rsidR="00DF2DE8">
        <w:t xml:space="preserve"> para la elaboración de los diferentes Mockups </w:t>
      </w:r>
      <w:r w:rsidR="00D36060">
        <w:t>de formularios desarrollados.</w:t>
      </w:r>
    </w:p>
    <w:p w14:paraId="6D6118F9" w14:textId="4107FE05" w:rsidR="00956F4F" w:rsidRDefault="00956F4F" w:rsidP="00FD38F2">
      <w:pPr>
        <w:pStyle w:val="Textoindependiente"/>
      </w:pPr>
    </w:p>
    <w:p w14:paraId="59C5E2EF" w14:textId="77777777" w:rsidR="00956F4F" w:rsidRPr="00956F4F" w:rsidRDefault="00956F4F" w:rsidP="003E0755">
      <w:pPr>
        <w:pStyle w:val="Ttulo1"/>
        <w:jc w:val="center"/>
      </w:pPr>
      <w:r w:rsidRPr="00956F4F">
        <w:t>Link del repositorio:</w:t>
      </w:r>
    </w:p>
    <w:p w14:paraId="6AA8DF81" w14:textId="3DD2C46A" w:rsidR="00956F4F" w:rsidRPr="003E0755" w:rsidRDefault="00956F4F" w:rsidP="00956F4F">
      <w:pPr>
        <w:pStyle w:val="Sinespaciado"/>
        <w:rPr>
          <w:u w:val="single"/>
          <w:lang w:val="es-HN"/>
        </w:rPr>
      </w:pPr>
      <w:r w:rsidRPr="00956F4F">
        <w:rPr>
          <w:lang w:val="es-HN"/>
        </w:rPr>
        <w:t xml:space="preserve">  </w:t>
      </w:r>
      <w:r w:rsidRPr="00956F4F">
        <w:rPr>
          <w:lang w:val="es-HN"/>
        </w:rPr>
        <w:t>https://github.com/CarloRob22/POO-PAGINA_DE_PROMOCIONES.git</w:t>
      </w:r>
      <w:bookmarkStart w:id="2" w:name="_GoBack"/>
      <w:bookmarkEnd w:id="2"/>
    </w:p>
    <w:p w14:paraId="07085021" w14:textId="64F6B696" w:rsidR="00D456B7" w:rsidRDefault="00D456B7" w:rsidP="00FD38F2">
      <w:pPr>
        <w:pStyle w:val="Textoindependiente"/>
      </w:pPr>
    </w:p>
    <w:p w14:paraId="635171F7" w14:textId="66E88E24" w:rsidR="00D456B7" w:rsidRDefault="00D456B7" w:rsidP="00B03368">
      <w:pPr>
        <w:pStyle w:val="Ttulo1"/>
        <w:jc w:val="center"/>
      </w:pPr>
      <w:bookmarkStart w:id="3" w:name="_Toc34597833"/>
      <w:r>
        <w:t>Herramientas utilizadas</w:t>
      </w:r>
      <w:bookmarkEnd w:id="3"/>
    </w:p>
    <w:p w14:paraId="4F7C9F3A" w14:textId="23B821A7" w:rsidR="00D456B7" w:rsidRPr="00D456B7" w:rsidRDefault="00D456B7" w:rsidP="00D456B7">
      <w:pPr>
        <w:pStyle w:val="Textoindependiente"/>
        <w:numPr>
          <w:ilvl w:val="0"/>
          <w:numId w:val="14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F5BD836" wp14:editId="69EFD5F0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095500" cy="838200"/>
            <wp:effectExtent l="0" t="0" r="0" b="0"/>
            <wp:wrapSquare wrapText="bothSides"/>
            <wp:docPr id="3" name="Imagen 3" descr="Resultado de imagen para gliff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gliffy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" t="29778" b="31111"/>
                    <a:stretch/>
                  </pic:blipFill>
                  <pic:spPr bwMode="auto">
                    <a:xfrm>
                      <a:off x="0" y="0"/>
                      <a:ext cx="20955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Gliffy</w:t>
      </w:r>
      <w:proofErr w:type="spellEnd"/>
      <w:r>
        <w:t xml:space="preserve">: </w:t>
      </w:r>
      <w:r w:rsidRPr="00D456B7">
        <w:rPr>
          <w:rFonts w:cs="Arial"/>
          <w:color w:val="212529"/>
          <w:szCs w:val="22"/>
          <w:shd w:val="clear" w:color="auto" w:fill="FFFFFF"/>
        </w:rPr>
        <w:t>Es una herramienta gratuita y online para crear mockups de un sitio web. Cuenta con una librería de esquemas y con una API para que los desarrolladores puedan integrar la herramienta con sus aplicaciones. En cuanto a herramientas de mockups, es una de las opciones más potentes.</w:t>
      </w:r>
    </w:p>
    <w:p w14:paraId="51C3721E" w14:textId="4DD11973" w:rsidR="00D456B7" w:rsidRDefault="00D456B7" w:rsidP="00632254">
      <w:pPr>
        <w:pStyle w:val="Textoindependiente"/>
        <w:ind w:left="360"/>
      </w:pPr>
    </w:p>
    <w:p w14:paraId="69CA20A6" w14:textId="0A537246" w:rsidR="00632254" w:rsidRDefault="00632254" w:rsidP="00632254">
      <w:pPr>
        <w:pStyle w:val="Textoindependiente"/>
        <w:ind w:left="360"/>
      </w:pPr>
    </w:p>
    <w:p w14:paraId="3E53A579" w14:textId="29FFD5B8" w:rsidR="00632254" w:rsidRDefault="00632254" w:rsidP="00632254">
      <w:pPr>
        <w:pStyle w:val="Textoindependiente"/>
        <w:ind w:left="360"/>
      </w:pPr>
    </w:p>
    <w:p w14:paraId="56B6C79D" w14:textId="3D14AEB9" w:rsidR="00632254" w:rsidRDefault="00632254" w:rsidP="00632254">
      <w:pPr>
        <w:pStyle w:val="Textoindependiente"/>
        <w:ind w:left="360"/>
      </w:pPr>
    </w:p>
    <w:p w14:paraId="5D7FBD22" w14:textId="08879799" w:rsidR="00632254" w:rsidRDefault="00632254" w:rsidP="00632254">
      <w:pPr>
        <w:pStyle w:val="Textoindependiente"/>
        <w:ind w:left="360"/>
      </w:pPr>
    </w:p>
    <w:p w14:paraId="54CF7EAE" w14:textId="373BB898" w:rsidR="00632254" w:rsidRDefault="00632254" w:rsidP="00632254">
      <w:pPr>
        <w:pStyle w:val="Textoindependiente"/>
        <w:ind w:left="360"/>
      </w:pPr>
    </w:p>
    <w:p w14:paraId="092581D4" w14:textId="7EF256FD" w:rsidR="00632254" w:rsidRDefault="00632254" w:rsidP="00632254">
      <w:pPr>
        <w:pStyle w:val="Textoindependiente"/>
        <w:ind w:left="360"/>
      </w:pPr>
    </w:p>
    <w:p w14:paraId="320011DC" w14:textId="47B9F8C4" w:rsidR="00632254" w:rsidRDefault="00632254" w:rsidP="00632254">
      <w:pPr>
        <w:pStyle w:val="Textoindependiente"/>
        <w:ind w:left="360"/>
      </w:pPr>
    </w:p>
    <w:p w14:paraId="44895ADC" w14:textId="646F73B9" w:rsidR="00632254" w:rsidRDefault="00632254" w:rsidP="00632254">
      <w:pPr>
        <w:pStyle w:val="Textoindependiente"/>
        <w:ind w:left="360"/>
      </w:pPr>
    </w:p>
    <w:p w14:paraId="22B77D31" w14:textId="744A7360" w:rsidR="00632254" w:rsidRDefault="00632254" w:rsidP="00632254">
      <w:pPr>
        <w:pStyle w:val="Textoindependiente"/>
        <w:ind w:left="360"/>
      </w:pPr>
    </w:p>
    <w:p w14:paraId="67391B04" w14:textId="14CE4D16" w:rsidR="00632254" w:rsidRDefault="00632254" w:rsidP="00632254">
      <w:pPr>
        <w:pStyle w:val="Textoindependiente"/>
        <w:ind w:left="360"/>
      </w:pPr>
    </w:p>
    <w:p w14:paraId="496FF64B" w14:textId="67488904" w:rsidR="00632254" w:rsidRDefault="00632254" w:rsidP="00632254">
      <w:pPr>
        <w:pStyle w:val="Textoindependiente"/>
        <w:ind w:left="360"/>
      </w:pPr>
    </w:p>
    <w:p w14:paraId="64BD3C43" w14:textId="4ABDC010" w:rsidR="00632254" w:rsidRDefault="00632254" w:rsidP="00632254">
      <w:pPr>
        <w:pStyle w:val="Textoindependiente"/>
        <w:ind w:left="360"/>
      </w:pPr>
    </w:p>
    <w:p w14:paraId="6C7E0AF7" w14:textId="3A7787D0" w:rsidR="00632254" w:rsidRDefault="00632254" w:rsidP="00632254">
      <w:pPr>
        <w:pStyle w:val="Textoindependiente"/>
        <w:ind w:left="360"/>
      </w:pPr>
    </w:p>
    <w:p w14:paraId="16A20790" w14:textId="6108E059" w:rsidR="00632254" w:rsidRDefault="00632254" w:rsidP="00632254">
      <w:pPr>
        <w:pStyle w:val="Textoindependiente"/>
        <w:ind w:left="360"/>
      </w:pPr>
    </w:p>
    <w:p w14:paraId="2C93A9A6" w14:textId="37E00DB0" w:rsidR="00632254" w:rsidRDefault="00632254" w:rsidP="00632254">
      <w:pPr>
        <w:pStyle w:val="Textoindependiente"/>
        <w:ind w:left="360"/>
      </w:pPr>
    </w:p>
    <w:p w14:paraId="2979DE3F" w14:textId="434FF166" w:rsidR="00632254" w:rsidRDefault="00632254" w:rsidP="00632254">
      <w:pPr>
        <w:pStyle w:val="Textoindependiente"/>
        <w:ind w:left="360"/>
      </w:pPr>
    </w:p>
    <w:p w14:paraId="6CECC013" w14:textId="519199EE" w:rsidR="00632254" w:rsidRDefault="00632254" w:rsidP="00632254">
      <w:pPr>
        <w:pStyle w:val="Textoindependiente"/>
        <w:ind w:left="360"/>
      </w:pPr>
    </w:p>
    <w:p w14:paraId="23B79724" w14:textId="552E0C34" w:rsidR="00632254" w:rsidRDefault="00632254" w:rsidP="00632254">
      <w:pPr>
        <w:pStyle w:val="Textoindependiente"/>
        <w:ind w:left="360"/>
      </w:pPr>
    </w:p>
    <w:p w14:paraId="629715B5" w14:textId="41542903" w:rsidR="00632254" w:rsidRDefault="00632254" w:rsidP="00632254">
      <w:pPr>
        <w:pStyle w:val="Ttulo1"/>
      </w:pPr>
      <w:bookmarkStart w:id="4" w:name="_Toc34597834"/>
      <w:r>
        <w:lastRenderedPageBreak/>
        <w:t>Mockups</w:t>
      </w:r>
      <w:bookmarkEnd w:id="4"/>
    </w:p>
    <w:p w14:paraId="54B63F91" w14:textId="4A85E770" w:rsidR="00632254" w:rsidRDefault="00632254" w:rsidP="00632254">
      <w:pPr>
        <w:pStyle w:val="Ttulo2"/>
      </w:pPr>
      <w:bookmarkStart w:id="5" w:name="_Toc34597835"/>
      <w:proofErr w:type="spellStart"/>
      <w:r>
        <w:t>Landing</w:t>
      </w:r>
      <w:proofErr w:type="spellEnd"/>
      <w:r>
        <w:t xml:space="preserve"> Page:</w:t>
      </w:r>
      <w:bookmarkEnd w:id="5"/>
    </w:p>
    <w:p w14:paraId="0E0C9EEA" w14:textId="4CB54D81" w:rsidR="00632254" w:rsidRPr="00632254" w:rsidRDefault="00632254" w:rsidP="00632254">
      <w:pPr>
        <w:jc w:val="center"/>
      </w:pPr>
      <w:r>
        <w:rPr>
          <w:noProof/>
        </w:rPr>
        <w:drawing>
          <wp:inline distT="0" distB="0" distL="0" distR="0" wp14:anchorId="626B2647" wp14:editId="4D5B55F3">
            <wp:extent cx="4926842" cy="6838122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ndig_page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1" t="3165" r="1565" b="1167"/>
                    <a:stretch/>
                  </pic:blipFill>
                  <pic:spPr bwMode="auto">
                    <a:xfrm>
                      <a:off x="0" y="0"/>
                      <a:ext cx="4930523" cy="6843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9CCA4" w14:textId="60B10B24" w:rsidR="00632254" w:rsidRPr="00632254" w:rsidRDefault="00632254" w:rsidP="00632254">
      <w:pPr>
        <w:pStyle w:val="Ttulo2"/>
        <w:rPr>
          <w:u w:val="single"/>
        </w:rPr>
      </w:pPr>
      <w:bookmarkStart w:id="6" w:name="_Toc34597836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212E5BD" wp14:editId="781CA2D6">
            <wp:simplePos x="0" y="0"/>
            <wp:positionH relativeFrom="column">
              <wp:posOffset>528955</wp:posOffset>
            </wp:positionH>
            <wp:positionV relativeFrom="paragraph">
              <wp:posOffset>379997</wp:posOffset>
            </wp:positionV>
            <wp:extent cx="4324985" cy="6712585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gina principal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8" t="1860" b="783"/>
                    <a:stretch/>
                  </pic:blipFill>
                  <pic:spPr bwMode="auto">
                    <a:xfrm>
                      <a:off x="0" y="0"/>
                      <a:ext cx="4324985" cy="671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Página principal:</w:t>
      </w:r>
      <w:bookmarkEnd w:id="6"/>
    </w:p>
    <w:p w14:paraId="6A08C269" w14:textId="77777777" w:rsidR="00632254" w:rsidRPr="00632254" w:rsidRDefault="00632254" w:rsidP="00632254">
      <w:pPr>
        <w:pStyle w:val="Textoindependiente"/>
      </w:pPr>
    </w:p>
    <w:p w14:paraId="18FCDC50" w14:textId="00B29B15" w:rsidR="00632254" w:rsidRPr="00632254" w:rsidRDefault="00632254" w:rsidP="00632254">
      <w:pPr>
        <w:pStyle w:val="Textoindependiente"/>
      </w:pPr>
    </w:p>
    <w:p w14:paraId="6B011DE7" w14:textId="5326F610" w:rsidR="00632254" w:rsidRDefault="00632254" w:rsidP="00632254">
      <w:pPr>
        <w:pStyle w:val="Ttulo2"/>
      </w:pPr>
      <w:bookmarkStart w:id="7" w:name="_Toc34597837"/>
      <w:r>
        <w:lastRenderedPageBreak/>
        <w:t>Formulario de Registro como cliente:</w:t>
      </w:r>
      <w:bookmarkEnd w:id="7"/>
    </w:p>
    <w:p w14:paraId="18BA976F" w14:textId="6A519C01" w:rsidR="00632254" w:rsidRDefault="00632254" w:rsidP="00632254">
      <w:pPr>
        <w:jc w:val="center"/>
      </w:pPr>
      <w:r>
        <w:rPr>
          <w:noProof/>
        </w:rPr>
        <w:drawing>
          <wp:inline distT="0" distB="0" distL="0" distR="0" wp14:anchorId="4FE3C708" wp14:editId="098910AE">
            <wp:extent cx="5444764" cy="4735773"/>
            <wp:effectExtent l="0" t="0" r="381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ro_como_cliente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2" t="1928" r="3094" b="2500"/>
                    <a:stretch/>
                  </pic:blipFill>
                  <pic:spPr bwMode="auto">
                    <a:xfrm>
                      <a:off x="0" y="0"/>
                      <a:ext cx="5445869" cy="4736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AC66D" w14:textId="658D242B" w:rsidR="00632254" w:rsidRDefault="00632254" w:rsidP="00632254"/>
    <w:p w14:paraId="72B1744A" w14:textId="1CC71F97" w:rsidR="00632254" w:rsidRDefault="00632254" w:rsidP="00632254"/>
    <w:p w14:paraId="1E139C21" w14:textId="71596145" w:rsidR="00632254" w:rsidRDefault="00632254" w:rsidP="00632254"/>
    <w:p w14:paraId="0CF5989E" w14:textId="44ECA550" w:rsidR="00632254" w:rsidRDefault="00632254" w:rsidP="00632254"/>
    <w:p w14:paraId="458EC594" w14:textId="113E9E9A" w:rsidR="00632254" w:rsidRDefault="00632254" w:rsidP="00632254"/>
    <w:p w14:paraId="2A5739A3" w14:textId="6F4AE4D3" w:rsidR="00632254" w:rsidRDefault="00632254" w:rsidP="00632254"/>
    <w:p w14:paraId="27395EDA" w14:textId="5EF88FC2" w:rsidR="00632254" w:rsidRDefault="00632254" w:rsidP="00632254"/>
    <w:p w14:paraId="00AFF905" w14:textId="79F0EBBC" w:rsidR="00632254" w:rsidRDefault="00632254" w:rsidP="00632254"/>
    <w:p w14:paraId="2A9090F9" w14:textId="07166146" w:rsidR="00632254" w:rsidRDefault="00632254" w:rsidP="00632254"/>
    <w:p w14:paraId="009E727B" w14:textId="599A8710" w:rsidR="00632254" w:rsidRDefault="00632254" w:rsidP="00632254"/>
    <w:p w14:paraId="183C5B5D" w14:textId="5E89C8F6" w:rsidR="00632254" w:rsidRDefault="00632254" w:rsidP="00632254"/>
    <w:p w14:paraId="66EF7ED3" w14:textId="0CE14F5B" w:rsidR="00632254" w:rsidRDefault="00632254" w:rsidP="00632254"/>
    <w:p w14:paraId="3AADFC59" w14:textId="3FB6B534" w:rsidR="00632254" w:rsidRDefault="00632254" w:rsidP="00632254"/>
    <w:p w14:paraId="5F5261AF" w14:textId="767A4F96" w:rsidR="00632254" w:rsidRDefault="00632254" w:rsidP="00632254"/>
    <w:p w14:paraId="507D0B4F" w14:textId="6C035634" w:rsidR="00632254" w:rsidRDefault="00632254" w:rsidP="00632254"/>
    <w:p w14:paraId="0B8D9375" w14:textId="14AA1268" w:rsidR="00632254" w:rsidRDefault="00632254" w:rsidP="00632254">
      <w:pPr>
        <w:pStyle w:val="Ttulo2"/>
      </w:pPr>
      <w:bookmarkStart w:id="8" w:name="_Toc34597838"/>
      <w:r>
        <w:lastRenderedPageBreak/>
        <w:t>Formulario de registro como cliente por redes sociales</w:t>
      </w:r>
      <w:bookmarkEnd w:id="8"/>
    </w:p>
    <w:p w14:paraId="5B90C9AA" w14:textId="6B8B33B0" w:rsidR="00632254" w:rsidRPr="00632254" w:rsidRDefault="00632254" w:rsidP="00632254">
      <w:pPr>
        <w:jc w:val="center"/>
      </w:pPr>
      <w:r>
        <w:rPr>
          <w:noProof/>
        </w:rPr>
        <w:drawing>
          <wp:inline distT="0" distB="0" distL="0" distR="0" wp14:anchorId="564AD1EF" wp14:editId="500C5A7E">
            <wp:extent cx="4176215" cy="315263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gistro_redes_sociales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81" t="11354" r="18245" b="4026"/>
                    <a:stretch/>
                  </pic:blipFill>
                  <pic:spPr bwMode="auto">
                    <a:xfrm>
                      <a:off x="0" y="0"/>
                      <a:ext cx="4176802" cy="3153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6A318" w14:textId="77777777" w:rsidR="00632254" w:rsidRDefault="00632254" w:rsidP="00632254">
      <w:pPr>
        <w:pStyle w:val="Ttulo2"/>
      </w:pPr>
    </w:p>
    <w:p w14:paraId="570EF1F0" w14:textId="173BAF06" w:rsidR="00632254" w:rsidRDefault="00632254" w:rsidP="00632254">
      <w:pPr>
        <w:pStyle w:val="Ttulo2"/>
      </w:pPr>
      <w:bookmarkStart w:id="9" w:name="_Toc34597839"/>
      <w:r>
        <w:t>Formulario de afiliación como empresa</w:t>
      </w:r>
      <w:bookmarkEnd w:id="9"/>
    </w:p>
    <w:p w14:paraId="4C404E97" w14:textId="437F6241" w:rsidR="00632254" w:rsidRPr="00632254" w:rsidRDefault="00632254" w:rsidP="00632254">
      <w:r>
        <w:rPr>
          <w:noProof/>
        </w:rPr>
        <w:drawing>
          <wp:inline distT="0" distB="0" distL="0" distR="0" wp14:anchorId="08E91F79" wp14:editId="4C6EA247">
            <wp:extent cx="5943600" cy="56280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gistro_como empres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7BDC" w14:textId="4B5451B6" w:rsidR="00632254" w:rsidRDefault="00632254" w:rsidP="00632254"/>
    <w:p w14:paraId="7CCF9DBD" w14:textId="43E347B5" w:rsidR="00632254" w:rsidRDefault="00632254" w:rsidP="00632254"/>
    <w:p w14:paraId="0142C1E6" w14:textId="7915518B" w:rsidR="00632254" w:rsidRDefault="00632254" w:rsidP="00632254"/>
    <w:p w14:paraId="41E63C28" w14:textId="389E96E2" w:rsidR="00632254" w:rsidRDefault="00632254" w:rsidP="00632254"/>
    <w:p w14:paraId="539710DC" w14:textId="656E9C37" w:rsidR="00632254" w:rsidRDefault="00632254" w:rsidP="00632254"/>
    <w:p w14:paraId="5F6BD115" w14:textId="4640EA12" w:rsidR="00632254" w:rsidRDefault="00632254" w:rsidP="00632254"/>
    <w:p w14:paraId="43608D67" w14:textId="77777777" w:rsidR="00632254" w:rsidRPr="00632254" w:rsidRDefault="00632254" w:rsidP="00632254"/>
    <w:sectPr w:rsidR="00632254" w:rsidRPr="00632254" w:rsidSect="009B0B1B">
      <w:headerReference w:type="default" r:id="rId15"/>
      <w:footerReference w:type="default" r:id="rId16"/>
      <w:pgSz w:w="12240" w:h="15840"/>
      <w:pgMar w:top="1701" w:right="1440" w:bottom="1915" w:left="1440" w:header="142" w:footer="72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24D3A9" w14:textId="77777777" w:rsidR="00F63242" w:rsidRDefault="00F63242">
      <w:r>
        <w:separator/>
      </w:r>
    </w:p>
  </w:endnote>
  <w:endnote w:type="continuationSeparator" w:id="0">
    <w:p w14:paraId="299A84CD" w14:textId="77777777" w:rsidR="00F63242" w:rsidRDefault="00F632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Yu Gothic"/>
    <w:charset w:val="8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WenQuanYi Micro Hei">
    <w:altName w:val="Cambria"/>
    <w:panose1 w:val="00000000000000000000"/>
    <w:charset w:val="00"/>
    <w:family w:val="roman"/>
    <w:notTrueType/>
    <w:pitch w:val="default"/>
  </w:font>
  <w:font w:name="Lohit Hind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867" w:type="dxa"/>
      <w:tblInd w:w="-625" w:type="dxa"/>
      <w:tblBorders>
        <w:top w:val="dashed" w:sz="8" w:space="0" w:color="000000"/>
      </w:tblBorders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10400"/>
      <w:gridCol w:w="467"/>
    </w:tblGrid>
    <w:tr w:rsidR="002D68D3" w14:paraId="1E70DC5B" w14:textId="77777777">
      <w:tc>
        <w:tcPr>
          <w:tcW w:w="10400" w:type="dxa"/>
          <w:tcBorders>
            <w:top w:val="dashed" w:sz="8" w:space="0" w:color="000000"/>
          </w:tcBorders>
          <w:shd w:val="clear" w:color="auto" w:fill="auto"/>
        </w:tcPr>
        <w:p w14:paraId="6EBF6C36" w14:textId="77777777" w:rsidR="002D68D3" w:rsidRDefault="002D68D3">
          <w:pPr>
            <w:pStyle w:val="TableContents"/>
            <w:ind w:left="107" w:right="107" w:hanging="13"/>
            <w:jc w:val="center"/>
            <w:rPr>
              <w:rFonts w:ascii="Liberation Sans" w:hAnsi="Liberation Sans"/>
              <w:color w:val="004586"/>
              <w:sz w:val="16"/>
              <w:szCs w:val="16"/>
            </w:rPr>
          </w:pPr>
        </w:p>
        <w:p w14:paraId="40A754A5" w14:textId="77777777" w:rsidR="002D68D3" w:rsidRDefault="000327C2">
          <w:pPr>
            <w:pStyle w:val="TableContents"/>
            <w:ind w:left="107" w:right="107" w:hanging="13"/>
            <w:jc w:val="center"/>
            <w:rPr>
              <w:rFonts w:ascii="Liberation Sans" w:hAnsi="Liberation Sans"/>
              <w:color w:val="004586"/>
              <w:sz w:val="16"/>
              <w:szCs w:val="16"/>
            </w:rPr>
          </w:pPr>
          <w:r>
            <w:rPr>
              <w:rFonts w:ascii="Liberation Sans" w:hAnsi="Liberation Sans"/>
              <w:color w:val="004586"/>
              <w:sz w:val="16"/>
              <w:szCs w:val="16"/>
            </w:rPr>
            <w:t xml:space="preserve">Universidad Nacional Autónoma de </w:t>
          </w:r>
          <w:proofErr w:type="gramStart"/>
          <w:r>
            <w:rPr>
              <w:rFonts w:ascii="Liberation Sans" w:hAnsi="Liberation Sans"/>
              <w:color w:val="004586"/>
              <w:sz w:val="16"/>
              <w:szCs w:val="16"/>
            </w:rPr>
            <w:t>Honduras  |</w:t>
          </w:r>
          <w:proofErr w:type="gramEnd"/>
          <w:r>
            <w:rPr>
              <w:rFonts w:ascii="Liberation Sans" w:hAnsi="Liberation Sans"/>
              <w:color w:val="004586"/>
              <w:sz w:val="16"/>
              <w:szCs w:val="16"/>
            </w:rPr>
            <w:t xml:space="preserve">  CIUDAD UNIVERSITARIA   | Tegucigalpa M.D.C. Honduras C.A  |  www.unah.edu.hn</w:t>
          </w:r>
        </w:p>
        <w:p w14:paraId="6E670FB0" w14:textId="77777777" w:rsidR="002D68D3" w:rsidRDefault="002D68D3">
          <w:pPr>
            <w:pStyle w:val="TableContents"/>
            <w:ind w:left="107" w:right="107" w:hanging="13"/>
            <w:jc w:val="center"/>
            <w:rPr>
              <w:rFonts w:ascii="Liberation Sans" w:hAnsi="Liberation Sans"/>
              <w:color w:val="004586"/>
              <w:sz w:val="16"/>
              <w:szCs w:val="16"/>
            </w:rPr>
          </w:pPr>
        </w:p>
      </w:tc>
      <w:tc>
        <w:tcPr>
          <w:tcW w:w="467" w:type="dxa"/>
          <w:tcBorders>
            <w:top w:val="dashed" w:sz="8" w:space="0" w:color="000000"/>
          </w:tcBorders>
          <w:shd w:val="clear" w:color="auto" w:fill="auto"/>
        </w:tcPr>
        <w:p w14:paraId="02D1B34D" w14:textId="77777777" w:rsidR="002D68D3" w:rsidRDefault="002D68D3">
          <w:pPr>
            <w:pStyle w:val="TableContents"/>
            <w:shd w:val="clear" w:color="auto" w:fill="004586"/>
            <w:rPr>
              <w:rFonts w:ascii="Liberation Sans" w:hAnsi="Liberation Sans"/>
            </w:rPr>
          </w:pPr>
        </w:p>
        <w:p w14:paraId="41D834DD" w14:textId="77777777" w:rsidR="002D68D3" w:rsidRDefault="002D68D3">
          <w:pPr>
            <w:pStyle w:val="TableContents"/>
            <w:shd w:val="clear" w:color="auto" w:fill="004586"/>
            <w:rPr>
              <w:rFonts w:ascii="Liberation Sans" w:hAnsi="Liberation Sans"/>
            </w:rPr>
          </w:pPr>
        </w:p>
      </w:tc>
    </w:tr>
  </w:tbl>
  <w:p w14:paraId="6AC23FE9" w14:textId="77777777" w:rsidR="002D68D3" w:rsidRDefault="000327C2" w:rsidP="00D61304">
    <w:pPr>
      <w:jc w:val="right"/>
      <w:rPr>
        <w:rFonts w:ascii="Liberation Sans" w:hAnsi="Liberation Sans"/>
        <w:color w:val="004586"/>
        <w:sz w:val="20"/>
        <w:szCs w:val="20"/>
      </w:rPr>
    </w:pPr>
    <w:r>
      <w:rPr>
        <w:rFonts w:ascii="Liberation Sans" w:hAnsi="Liberation Sans"/>
        <w:color w:val="004586"/>
        <w:sz w:val="20"/>
        <w:szCs w:val="20"/>
      </w:rPr>
      <w:t xml:space="preserve">Página </w:t>
    </w:r>
    <w:r>
      <w:rPr>
        <w:rFonts w:ascii="Liberation Sans" w:hAnsi="Liberation Sans"/>
        <w:color w:val="004586"/>
        <w:sz w:val="20"/>
        <w:szCs w:val="20"/>
      </w:rPr>
      <w:fldChar w:fldCharType="begin"/>
    </w:r>
    <w:r>
      <w:instrText>PAGE</w:instrText>
    </w:r>
    <w:r>
      <w:fldChar w:fldCharType="separate"/>
    </w:r>
    <w:r>
      <w:t>1</w:t>
    </w:r>
    <w:r>
      <w:fldChar w:fldCharType="end"/>
    </w:r>
    <w:r>
      <w:rPr>
        <w:rFonts w:ascii="Liberation Sans" w:hAnsi="Liberation Sans"/>
        <w:color w:val="004586"/>
        <w:sz w:val="20"/>
        <w:szCs w:val="20"/>
      </w:rPr>
      <w:t xml:space="preserve"> de </w:t>
    </w:r>
    <w:r>
      <w:rPr>
        <w:rFonts w:ascii="Liberation Sans" w:hAnsi="Liberation Sans"/>
        <w:color w:val="004586"/>
        <w:sz w:val="20"/>
        <w:szCs w:val="20"/>
      </w:rPr>
      <w:fldChar w:fldCharType="begin"/>
    </w:r>
    <w:r>
      <w:instrText>NUMPAGES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F4B900" w14:textId="77777777" w:rsidR="00F63242" w:rsidRDefault="00F63242">
      <w:r>
        <w:separator/>
      </w:r>
    </w:p>
  </w:footnote>
  <w:footnote w:type="continuationSeparator" w:id="0">
    <w:p w14:paraId="1D38663F" w14:textId="77777777" w:rsidR="00F63242" w:rsidRDefault="00F632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867" w:type="dxa"/>
      <w:tblInd w:w="-625" w:type="dxa"/>
      <w:tblBorders>
        <w:right w:val="single" w:sz="8" w:space="0" w:color="000080"/>
        <w:insideV w:val="single" w:sz="8" w:space="0" w:color="000080"/>
      </w:tblBorders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1493"/>
      <w:gridCol w:w="5160"/>
      <w:gridCol w:w="3707"/>
      <w:gridCol w:w="507"/>
    </w:tblGrid>
    <w:tr w:rsidR="002D68D3" w14:paraId="02DF0CED" w14:textId="77777777" w:rsidTr="009B0B1B">
      <w:trPr>
        <w:trHeight w:val="1226"/>
      </w:trPr>
      <w:tc>
        <w:tcPr>
          <w:tcW w:w="1493" w:type="dxa"/>
          <w:tcBorders>
            <w:right w:val="single" w:sz="8" w:space="0" w:color="000080"/>
          </w:tcBorders>
          <w:shd w:val="clear" w:color="auto" w:fill="auto"/>
        </w:tcPr>
        <w:p w14:paraId="0807647F" w14:textId="77777777" w:rsidR="002D68D3" w:rsidRDefault="009B0B1B" w:rsidP="009B0B1B">
          <w:pPr>
            <w:pStyle w:val="TableContents"/>
            <w:ind w:right="107"/>
            <w:rPr>
              <w:rFonts w:ascii="Liberation Sans" w:hAnsi="Liberation Sans"/>
            </w:rPr>
          </w:pPr>
          <w:r>
            <w:rPr>
              <w:rFonts w:ascii="Liberation Sans" w:hAnsi="Liberation Sans"/>
              <w:noProof/>
            </w:rPr>
            <w:drawing>
              <wp:anchor distT="0" distB="0" distL="114300" distR="114300" simplePos="0" relativeHeight="251695104" behindDoc="0" locked="0" layoutInCell="1" allowOverlap="1" wp14:anchorId="7F6F992D" wp14:editId="77544DA1">
                <wp:simplePos x="0" y="0"/>
                <wp:positionH relativeFrom="column">
                  <wp:posOffset>139700</wp:posOffset>
                </wp:positionH>
                <wp:positionV relativeFrom="paragraph">
                  <wp:posOffset>-10795</wp:posOffset>
                </wp:positionV>
                <wp:extent cx="647700" cy="915670"/>
                <wp:effectExtent l="0" t="0" r="0" b="0"/>
                <wp:wrapSquare wrapText="bothSides"/>
                <wp:docPr id="28" name="graphics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graphics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7700" cy="915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5160" w:type="dxa"/>
          <w:shd w:val="clear" w:color="auto" w:fill="auto"/>
        </w:tcPr>
        <w:p w14:paraId="1EA71010" w14:textId="77777777" w:rsidR="002D68D3" w:rsidRPr="009B0B1B" w:rsidRDefault="000327C2">
          <w:pPr>
            <w:pStyle w:val="TableContents"/>
            <w:rPr>
              <w:rFonts w:ascii="Liberation Sans" w:hAnsi="Liberation Sans"/>
              <w:b/>
              <w:bCs/>
              <w:color w:val="004586"/>
              <w:sz w:val="56"/>
              <w:szCs w:val="64"/>
            </w:rPr>
          </w:pPr>
          <w:r w:rsidRPr="009B0B1B">
            <w:rPr>
              <w:rFonts w:ascii="Liberation Sans" w:hAnsi="Liberation Sans"/>
              <w:b/>
              <w:bCs/>
              <w:color w:val="004586"/>
              <w:sz w:val="56"/>
              <w:szCs w:val="64"/>
            </w:rPr>
            <w:t>UNAH</w:t>
          </w:r>
        </w:p>
        <w:p w14:paraId="0A200AEF" w14:textId="77777777" w:rsidR="002D68D3" w:rsidRPr="009B0B1B" w:rsidRDefault="000327C2">
          <w:pPr>
            <w:pStyle w:val="TableContents"/>
            <w:jc w:val="left"/>
            <w:rPr>
              <w:rFonts w:ascii="Liberation Sans" w:hAnsi="Liberation Sans"/>
              <w:color w:val="004586"/>
              <w:sz w:val="12"/>
              <w:szCs w:val="16"/>
            </w:rPr>
          </w:pPr>
          <w:r w:rsidRPr="009B0B1B">
            <w:rPr>
              <w:rFonts w:ascii="Liberation Sans" w:hAnsi="Liberation Sans"/>
              <w:color w:val="004586"/>
              <w:sz w:val="12"/>
              <w:szCs w:val="16"/>
            </w:rPr>
            <w:t xml:space="preserve">UNIVERSIDAD NACIONAL </w:t>
          </w:r>
        </w:p>
        <w:p w14:paraId="0A50337E" w14:textId="77777777" w:rsidR="002D68D3" w:rsidRPr="009B0B1B" w:rsidRDefault="000327C2">
          <w:pPr>
            <w:pStyle w:val="TableContents"/>
            <w:jc w:val="left"/>
            <w:rPr>
              <w:rFonts w:ascii="Liberation Sans" w:hAnsi="Liberation Sans"/>
              <w:b/>
              <w:bCs/>
              <w:color w:val="004586"/>
              <w:sz w:val="12"/>
              <w:szCs w:val="16"/>
            </w:rPr>
          </w:pPr>
          <w:r w:rsidRPr="009B0B1B">
            <w:rPr>
              <w:rFonts w:ascii="Liberation Sans" w:hAnsi="Liberation Sans"/>
              <w:b/>
              <w:bCs/>
              <w:color w:val="004586"/>
              <w:sz w:val="12"/>
              <w:szCs w:val="16"/>
            </w:rPr>
            <w:t>AUTÓNOMA DE HONDURAS</w:t>
          </w:r>
        </w:p>
        <w:p w14:paraId="41D412E2" w14:textId="77777777" w:rsidR="002D68D3" w:rsidRPr="009B0B1B" w:rsidRDefault="002D68D3">
          <w:pPr>
            <w:pStyle w:val="TableContents"/>
            <w:jc w:val="left"/>
            <w:rPr>
              <w:rFonts w:ascii="Liberation Sans" w:hAnsi="Liberation Sans"/>
              <w:b/>
              <w:bCs/>
              <w:color w:val="004586"/>
              <w:sz w:val="12"/>
              <w:szCs w:val="16"/>
            </w:rPr>
          </w:pPr>
        </w:p>
        <w:p w14:paraId="7FE54516" w14:textId="77777777" w:rsidR="002D68D3" w:rsidRPr="009B0B1B" w:rsidRDefault="000327C2">
          <w:pPr>
            <w:pStyle w:val="TableContents"/>
            <w:rPr>
              <w:rFonts w:ascii="Liberation Sans" w:hAnsi="Liberation Sans"/>
              <w:b/>
              <w:bCs/>
              <w:color w:val="004586"/>
              <w:sz w:val="16"/>
            </w:rPr>
          </w:pPr>
          <w:r w:rsidRPr="009B0B1B">
            <w:rPr>
              <w:rFonts w:ascii="Liberation Sans" w:hAnsi="Liberation Sans"/>
              <w:b/>
              <w:bCs/>
              <w:color w:val="004586"/>
              <w:sz w:val="16"/>
            </w:rPr>
            <w:t xml:space="preserve">DEPARTAMENTO DE </w:t>
          </w:r>
        </w:p>
        <w:p w14:paraId="199846CB" w14:textId="77777777" w:rsidR="002D68D3" w:rsidRDefault="000327C2">
          <w:pPr>
            <w:pStyle w:val="TableContents"/>
            <w:rPr>
              <w:rFonts w:ascii="Liberation Sans" w:hAnsi="Liberation Sans"/>
              <w:b/>
              <w:bCs/>
              <w:color w:val="004586"/>
            </w:rPr>
          </w:pPr>
          <w:r w:rsidRPr="009B0B1B">
            <w:rPr>
              <w:rFonts w:ascii="Liberation Sans" w:hAnsi="Liberation Sans"/>
              <w:b/>
              <w:bCs/>
              <w:color w:val="004586"/>
              <w:sz w:val="16"/>
            </w:rPr>
            <w:t>INGENIERÍA EN SISTEMAS</w:t>
          </w:r>
        </w:p>
      </w:tc>
      <w:tc>
        <w:tcPr>
          <w:tcW w:w="3707" w:type="dxa"/>
          <w:shd w:val="clear" w:color="auto" w:fill="auto"/>
        </w:tcPr>
        <w:p w14:paraId="01E09F82" w14:textId="77777777" w:rsidR="002D68D3" w:rsidRDefault="002D68D3">
          <w:pPr>
            <w:pStyle w:val="TableContents"/>
            <w:jc w:val="center"/>
            <w:rPr>
              <w:rFonts w:ascii="Liberation Sans" w:hAnsi="Liberation Sans"/>
              <w:i/>
              <w:iCs/>
              <w:color w:val="004586"/>
              <w:sz w:val="16"/>
              <w:szCs w:val="16"/>
            </w:rPr>
          </w:pPr>
        </w:p>
        <w:p w14:paraId="2153F5D3" w14:textId="77777777" w:rsidR="002D68D3" w:rsidRDefault="002D68D3">
          <w:pPr>
            <w:pStyle w:val="TableContents"/>
            <w:jc w:val="center"/>
            <w:rPr>
              <w:rFonts w:ascii="Liberation Sans" w:hAnsi="Liberation Sans"/>
              <w:i/>
              <w:iCs/>
              <w:color w:val="004586"/>
              <w:sz w:val="16"/>
              <w:szCs w:val="16"/>
            </w:rPr>
          </w:pPr>
        </w:p>
        <w:p w14:paraId="2D0A70F4" w14:textId="117E3189" w:rsidR="002D68D3" w:rsidRPr="009B0B1B" w:rsidRDefault="00473775">
          <w:pPr>
            <w:pStyle w:val="TableContents"/>
            <w:jc w:val="center"/>
            <w:rPr>
              <w:rFonts w:ascii="Liberation Sans" w:hAnsi="Liberation Sans"/>
              <w:b/>
              <w:i/>
              <w:iCs/>
              <w:color w:val="004586"/>
              <w:szCs w:val="16"/>
            </w:rPr>
          </w:pPr>
          <w:r>
            <w:rPr>
              <w:rFonts w:ascii="Liberation Sans" w:hAnsi="Liberation Sans"/>
              <w:b/>
              <w:i/>
              <w:iCs/>
              <w:color w:val="004586"/>
              <w:szCs w:val="16"/>
            </w:rPr>
            <w:t>Nombre Clase</w:t>
          </w:r>
        </w:p>
        <w:p w14:paraId="049C0E32" w14:textId="06BE0AF4" w:rsidR="009B0B1B" w:rsidRDefault="00473775">
          <w:pPr>
            <w:pStyle w:val="TableContents"/>
            <w:jc w:val="center"/>
            <w:rPr>
              <w:rFonts w:ascii="Liberation Sans" w:hAnsi="Liberation Sans"/>
              <w:i/>
              <w:iCs/>
              <w:color w:val="004586"/>
              <w:sz w:val="16"/>
              <w:szCs w:val="16"/>
            </w:rPr>
          </w:pPr>
          <w:r>
            <w:rPr>
              <w:rFonts w:ascii="Liberation Sans" w:hAnsi="Liberation Sans"/>
              <w:i/>
              <w:iCs/>
              <w:color w:val="004586"/>
              <w:sz w:val="16"/>
              <w:szCs w:val="16"/>
            </w:rPr>
            <w:t>Proyecto de clase</w:t>
          </w:r>
        </w:p>
        <w:p w14:paraId="71D94790" w14:textId="77777777" w:rsidR="009B0B1B" w:rsidRDefault="009B0B1B">
          <w:pPr>
            <w:pStyle w:val="TableContents"/>
            <w:jc w:val="center"/>
            <w:rPr>
              <w:rFonts w:ascii="Liberation Sans" w:hAnsi="Liberation Sans"/>
              <w:i/>
              <w:iCs/>
              <w:color w:val="004586"/>
              <w:sz w:val="16"/>
              <w:szCs w:val="16"/>
            </w:rPr>
          </w:pPr>
        </w:p>
        <w:p w14:paraId="379B5061" w14:textId="77777777" w:rsidR="009B0B1B" w:rsidRPr="009B0B1B" w:rsidRDefault="009B0B1B" w:rsidP="009B0B1B">
          <w:pPr>
            <w:pStyle w:val="TableContents"/>
            <w:jc w:val="center"/>
            <w:rPr>
              <w:rFonts w:ascii="Liberation Sans" w:hAnsi="Liberation Sans"/>
              <w:b/>
              <w:i/>
              <w:iCs/>
              <w:color w:val="004586"/>
              <w:sz w:val="16"/>
              <w:szCs w:val="16"/>
            </w:rPr>
          </w:pPr>
          <w:r w:rsidRPr="009B0B1B">
            <w:rPr>
              <w:rFonts w:ascii="Liberation Sans" w:hAnsi="Liberation Sans"/>
              <w:b/>
              <w:i/>
              <w:iCs/>
              <w:color w:val="004586"/>
              <w:sz w:val="16"/>
              <w:szCs w:val="16"/>
            </w:rPr>
            <w:t>Catedrático: Erick Vladimir Marín</w:t>
          </w:r>
        </w:p>
      </w:tc>
      <w:tc>
        <w:tcPr>
          <w:tcW w:w="507" w:type="dxa"/>
          <w:shd w:val="clear" w:color="auto" w:fill="auto"/>
        </w:tcPr>
        <w:p w14:paraId="5C6776D3" w14:textId="77777777" w:rsidR="002D68D3" w:rsidRDefault="002D68D3">
          <w:pPr>
            <w:pStyle w:val="TableContents"/>
            <w:shd w:val="clear" w:color="auto" w:fill="FFD320"/>
            <w:rPr>
              <w:rFonts w:ascii="Liberation Sans" w:hAnsi="Liberation Sans"/>
            </w:rPr>
          </w:pPr>
        </w:p>
        <w:p w14:paraId="0846517A" w14:textId="77777777" w:rsidR="002D68D3" w:rsidRDefault="002D68D3">
          <w:pPr>
            <w:pStyle w:val="TableContents"/>
            <w:shd w:val="clear" w:color="auto" w:fill="FFD320"/>
            <w:rPr>
              <w:rFonts w:ascii="Liberation Sans" w:hAnsi="Liberation Sans"/>
            </w:rPr>
          </w:pPr>
        </w:p>
        <w:p w14:paraId="0CB05A1D" w14:textId="77777777" w:rsidR="002D68D3" w:rsidRDefault="002D68D3">
          <w:pPr>
            <w:pStyle w:val="TableContents"/>
            <w:shd w:val="clear" w:color="auto" w:fill="FFD320"/>
            <w:rPr>
              <w:rFonts w:ascii="Liberation Sans" w:hAnsi="Liberation Sans"/>
            </w:rPr>
          </w:pPr>
        </w:p>
        <w:p w14:paraId="647DC521" w14:textId="77777777" w:rsidR="002D68D3" w:rsidRDefault="002D68D3">
          <w:pPr>
            <w:pStyle w:val="TableContents"/>
            <w:shd w:val="clear" w:color="auto" w:fill="FFD320"/>
            <w:rPr>
              <w:rFonts w:ascii="Liberation Sans" w:hAnsi="Liberation Sans"/>
            </w:rPr>
          </w:pPr>
        </w:p>
        <w:p w14:paraId="48005E7A" w14:textId="77777777" w:rsidR="002D68D3" w:rsidRDefault="002D68D3">
          <w:pPr>
            <w:pStyle w:val="TableContents"/>
            <w:shd w:val="clear" w:color="auto" w:fill="FFD320"/>
            <w:rPr>
              <w:rFonts w:ascii="Liberation Sans" w:hAnsi="Liberation Sans"/>
            </w:rPr>
          </w:pPr>
        </w:p>
        <w:p w14:paraId="51353FD7" w14:textId="77777777" w:rsidR="009B0B1B" w:rsidRDefault="009B0B1B">
          <w:pPr>
            <w:pStyle w:val="TableContents"/>
            <w:shd w:val="clear" w:color="auto" w:fill="FFD320"/>
            <w:rPr>
              <w:rFonts w:ascii="Liberation Sans" w:hAnsi="Liberation Sans"/>
            </w:rPr>
          </w:pPr>
        </w:p>
      </w:tc>
    </w:tr>
  </w:tbl>
  <w:p w14:paraId="41FF9034" w14:textId="77777777" w:rsidR="002D68D3" w:rsidRDefault="002D68D3" w:rsidP="009B0B1B">
    <w:pPr>
      <w:rPr>
        <w:rFonts w:ascii="Liberation Sans" w:hAnsi="Liberation Sans"/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7"/>
    <w:multiLevelType w:val="multilevel"/>
    <w:tmpl w:val="0000000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8"/>
    <w:multiLevelType w:val="multilevel"/>
    <w:tmpl w:val="00000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9"/>
    <w:multiLevelType w:val="multilevel"/>
    <w:tmpl w:val="0000000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60F111C"/>
    <w:multiLevelType w:val="multilevel"/>
    <w:tmpl w:val="089823EA"/>
    <w:lvl w:ilvl="0">
      <w:start w:val="1"/>
      <w:numFmt w:val="none"/>
      <w:pStyle w:val="Ttulo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115E660C"/>
    <w:multiLevelType w:val="hybridMultilevel"/>
    <w:tmpl w:val="2D7A2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493481"/>
    <w:multiLevelType w:val="hybridMultilevel"/>
    <w:tmpl w:val="E304B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0C413E"/>
    <w:multiLevelType w:val="hybridMultilevel"/>
    <w:tmpl w:val="51F8E6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F87DD4"/>
    <w:multiLevelType w:val="hybridMultilevel"/>
    <w:tmpl w:val="0CC8C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F56350"/>
    <w:multiLevelType w:val="hybridMultilevel"/>
    <w:tmpl w:val="7C344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342AA4"/>
    <w:multiLevelType w:val="hybridMultilevel"/>
    <w:tmpl w:val="FC0E3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3E756F"/>
    <w:multiLevelType w:val="multilevel"/>
    <w:tmpl w:val="07C2116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1" w15:restartNumberingAfterBreak="0">
    <w:nsid w:val="712D168D"/>
    <w:multiLevelType w:val="hybridMultilevel"/>
    <w:tmpl w:val="F2A8D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B74FA6"/>
    <w:multiLevelType w:val="hybridMultilevel"/>
    <w:tmpl w:val="B7B29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F43366"/>
    <w:multiLevelType w:val="hybridMultilevel"/>
    <w:tmpl w:val="097676BA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6"/>
  </w:num>
  <w:num w:numId="4">
    <w:abstractNumId w:val="7"/>
  </w:num>
  <w:num w:numId="5">
    <w:abstractNumId w:val="4"/>
  </w:num>
  <w:num w:numId="6">
    <w:abstractNumId w:val="12"/>
  </w:num>
  <w:num w:numId="7">
    <w:abstractNumId w:val="9"/>
  </w:num>
  <w:num w:numId="8">
    <w:abstractNumId w:val="8"/>
  </w:num>
  <w:num w:numId="9">
    <w:abstractNumId w:val="5"/>
  </w:num>
  <w:num w:numId="10">
    <w:abstractNumId w:val="11"/>
  </w:num>
  <w:num w:numId="11">
    <w:abstractNumId w:val="0"/>
  </w:num>
  <w:num w:numId="12">
    <w:abstractNumId w:val="1"/>
  </w:num>
  <w:num w:numId="13">
    <w:abstractNumId w:val="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8D3"/>
    <w:rsid w:val="000327C2"/>
    <w:rsid w:val="00032E72"/>
    <w:rsid w:val="00073418"/>
    <w:rsid w:val="000F50AB"/>
    <w:rsid w:val="0017781D"/>
    <w:rsid w:val="001A02E4"/>
    <w:rsid w:val="001B179D"/>
    <w:rsid w:val="001D6193"/>
    <w:rsid w:val="00237B51"/>
    <w:rsid w:val="002565A0"/>
    <w:rsid w:val="00266202"/>
    <w:rsid w:val="00296BD6"/>
    <w:rsid w:val="00297CC6"/>
    <w:rsid w:val="002D68D3"/>
    <w:rsid w:val="003711ED"/>
    <w:rsid w:val="0037770D"/>
    <w:rsid w:val="003A68BE"/>
    <w:rsid w:val="003B5434"/>
    <w:rsid w:val="003C2C87"/>
    <w:rsid w:val="003D5BE2"/>
    <w:rsid w:val="003E0755"/>
    <w:rsid w:val="004004D1"/>
    <w:rsid w:val="00453E8D"/>
    <w:rsid w:val="00454FD5"/>
    <w:rsid w:val="00473775"/>
    <w:rsid w:val="004A2250"/>
    <w:rsid w:val="004E37F3"/>
    <w:rsid w:val="0056532C"/>
    <w:rsid w:val="005D40C9"/>
    <w:rsid w:val="005F45BA"/>
    <w:rsid w:val="00632254"/>
    <w:rsid w:val="006C507A"/>
    <w:rsid w:val="00766CEE"/>
    <w:rsid w:val="00782BA8"/>
    <w:rsid w:val="007D39FD"/>
    <w:rsid w:val="007F0B36"/>
    <w:rsid w:val="007F4DDB"/>
    <w:rsid w:val="00877786"/>
    <w:rsid w:val="008E2341"/>
    <w:rsid w:val="009231F6"/>
    <w:rsid w:val="00940250"/>
    <w:rsid w:val="00956F4F"/>
    <w:rsid w:val="00961A86"/>
    <w:rsid w:val="00977304"/>
    <w:rsid w:val="009B0B1B"/>
    <w:rsid w:val="009D3A0B"/>
    <w:rsid w:val="009D48F4"/>
    <w:rsid w:val="00A13137"/>
    <w:rsid w:val="00A52AE3"/>
    <w:rsid w:val="00A52DBC"/>
    <w:rsid w:val="00A63FC6"/>
    <w:rsid w:val="00A6490F"/>
    <w:rsid w:val="00A66F4B"/>
    <w:rsid w:val="00A823A0"/>
    <w:rsid w:val="00B03368"/>
    <w:rsid w:val="00B600C7"/>
    <w:rsid w:val="00C53406"/>
    <w:rsid w:val="00D36060"/>
    <w:rsid w:val="00D456B7"/>
    <w:rsid w:val="00D61304"/>
    <w:rsid w:val="00D941BD"/>
    <w:rsid w:val="00DC5FDD"/>
    <w:rsid w:val="00DC7089"/>
    <w:rsid w:val="00DF2DE8"/>
    <w:rsid w:val="00E46A31"/>
    <w:rsid w:val="00E87E91"/>
    <w:rsid w:val="00F15643"/>
    <w:rsid w:val="00F16EBD"/>
    <w:rsid w:val="00F219FE"/>
    <w:rsid w:val="00F36CAD"/>
    <w:rsid w:val="00F63242"/>
    <w:rsid w:val="00FC02A3"/>
    <w:rsid w:val="00FD38F2"/>
    <w:rsid w:val="00FD5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831924B"/>
  <w15:docId w15:val="{D663D611-C2FE-4844-A8D9-4B9CD703B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WenQuanYi Micro Hei" w:hAnsi="Liberation Serif" w:cs="Lohit Hindi"/>
        <w:sz w:val="24"/>
        <w:szCs w:val="24"/>
        <w:lang w:val="es-H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rFonts w:ascii="Arial" w:hAnsi="Arial"/>
      <w:sz w:val="22"/>
    </w:rPr>
  </w:style>
  <w:style w:type="paragraph" w:styleId="Ttulo1">
    <w:name w:val="heading 1"/>
    <w:basedOn w:val="Heading"/>
    <w:next w:val="Textoindependiente"/>
    <w:qFormat/>
    <w:rsid w:val="007F4DDB"/>
    <w:pPr>
      <w:numPr>
        <w:numId w:val="1"/>
      </w:numPr>
      <w:outlineLvl w:val="0"/>
    </w:pPr>
    <w:rPr>
      <w:b/>
      <w:bCs/>
      <w:color w:val="004586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77786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Textoindependiente">
    <w:name w:val="Body Text"/>
    <w:basedOn w:val="Normal"/>
    <w:pPr>
      <w:spacing w:after="120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Encabezado">
    <w:name w:val="header"/>
    <w:basedOn w:val="Normal"/>
    <w:pPr>
      <w:suppressLineNumbers/>
      <w:tabs>
        <w:tab w:val="center" w:pos="4819"/>
        <w:tab w:val="right" w:pos="9638"/>
      </w:tabs>
    </w:pPr>
  </w:style>
  <w:style w:type="paragraph" w:styleId="Piedepgina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Ttulo">
    <w:name w:val="Title"/>
    <w:basedOn w:val="Normal"/>
    <w:next w:val="Normal"/>
    <w:link w:val="TtuloCar"/>
    <w:uiPriority w:val="10"/>
    <w:qFormat/>
    <w:rsid w:val="005F45BA"/>
    <w:pPr>
      <w:keepNext/>
      <w:keepLines/>
      <w:widowControl/>
      <w:spacing w:line="276" w:lineRule="auto"/>
      <w:contextualSpacing/>
      <w:jc w:val="left"/>
    </w:pPr>
    <w:rPr>
      <w:rFonts w:ascii="Trebuchet MS" w:eastAsia="Trebuchet MS" w:hAnsi="Trebuchet MS" w:cs="Trebuchet MS"/>
      <w:color w:val="000000"/>
      <w:sz w:val="42"/>
      <w:szCs w:val="20"/>
      <w:lang w:eastAsia="en-US" w:bidi="ar-SA"/>
    </w:rPr>
  </w:style>
  <w:style w:type="character" w:customStyle="1" w:styleId="TtuloCar">
    <w:name w:val="Título Car"/>
    <w:basedOn w:val="Fuentedeprrafopredeter"/>
    <w:link w:val="Ttulo"/>
    <w:uiPriority w:val="10"/>
    <w:qFormat/>
    <w:rsid w:val="005F45BA"/>
    <w:rPr>
      <w:rFonts w:ascii="Trebuchet MS" w:eastAsia="Trebuchet MS" w:hAnsi="Trebuchet MS" w:cs="Trebuchet MS"/>
      <w:color w:val="000000"/>
      <w:sz w:val="42"/>
      <w:szCs w:val="20"/>
      <w:lang w:eastAsia="en-US" w:bidi="ar-SA"/>
    </w:rPr>
  </w:style>
  <w:style w:type="paragraph" w:styleId="Prrafodelista">
    <w:name w:val="List Paragraph"/>
    <w:basedOn w:val="Normal"/>
    <w:uiPriority w:val="34"/>
    <w:qFormat/>
    <w:rsid w:val="005F45BA"/>
    <w:pPr>
      <w:widowControl/>
      <w:spacing w:line="276" w:lineRule="auto"/>
      <w:ind w:left="720"/>
      <w:contextualSpacing/>
      <w:jc w:val="left"/>
    </w:pPr>
    <w:rPr>
      <w:rFonts w:eastAsia="MS Mincho" w:cs="Arial"/>
      <w:color w:val="000000"/>
      <w:szCs w:val="20"/>
      <w:lang w:eastAsia="en-US" w:bidi="ar-SA"/>
    </w:rPr>
  </w:style>
  <w:style w:type="paragraph" w:styleId="Sinespaciado">
    <w:name w:val="No Spacing"/>
    <w:uiPriority w:val="1"/>
    <w:qFormat/>
    <w:rsid w:val="005F45BA"/>
    <w:rPr>
      <w:rFonts w:ascii="Arial" w:eastAsia="MS Mincho" w:hAnsi="Arial" w:cs="Arial"/>
      <w:color w:val="000000"/>
      <w:sz w:val="22"/>
      <w:szCs w:val="20"/>
      <w:lang w:val="en-US" w:eastAsia="en-US" w:bidi="ar-SA"/>
    </w:rPr>
  </w:style>
  <w:style w:type="table" w:styleId="Tablaconcuadrcula">
    <w:name w:val="Table Grid"/>
    <w:basedOn w:val="Tablanormal"/>
    <w:uiPriority w:val="39"/>
    <w:rsid w:val="005F45BA"/>
    <w:rPr>
      <w:rFonts w:ascii="Arial" w:eastAsia="MS Mincho" w:hAnsi="Arial" w:cs="Arial"/>
      <w:color w:val="000000"/>
      <w:sz w:val="22"/>
      <w:szCs w:val="20"/>
      <w:lang w:val="en-US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5F45BA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5F45BA"/>
    <w:pPr>
      <w:widowControl/>
      <w:spacing w:after="100" w:line="276" w:lineRule="auto"/>
      <w:jc w:val="left"/>
    </w:pPr>
    <w:rPr>
      <w:rFonts w:eastAsia="MS Mincho" w:cs="Arial"/>
      <w:color w:val="000000"/>
      <w:szCs w:val="20"/>
      <w:lang w:eastAsia="en-US" w:bidi="ar-SA"/>
    </w:rPr>
  </w:style>
  <w:style w:type="character" w:customStyle="1" w:styleId="Ttulo2Car">
    <w:name w:val="Título 2 Car"/>
    <w:basedOn w:val="Fuentedeprrafopredeter"/>
    <w:link w:val="Ttulo2"/>
    <w:uiPriority w:val="9"/>
    <w:rsid w:val="00877786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styleId="Mencinsinresolver">
    <w:name w:val="Unresolved Mention"/>
    <w:basedOn w:val="Fuentedeprrafopredeter"/>
    <w:uiPriority w:val="99"/>
    <w:semiHidden/>
    <w:unhideWhenUsed/>
    <w:rsid w:val="00877786"/>
    <w:rPr>
      <w:color w:val="808080"/>
      <w:shd w:val="clear" w:color="auto" w:fill="E6E6E6"/>
    </w:rPr>
  </w:style>
  <w:style w:type="paragraph" w:styleId="TDC2">
    <w:name w:val="toc 2"/>
    <w:basedOn w:val="Normal"/>
    <w:next w:val="Normal"/>
    <w:autoRedefine/>
    <w:uiPriority w:val="39"/>
    <w:unhideWhenUsed/>
    <w:rsid w:val="009D3A0B"/>
    <w:pPr>
      <w:spacing w:after="100"/>
      <w:ind w:left="220"/>
    </w:pPr>
    <w:rPr>
      <w:rFonts w:cs="Mangal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1B179D"/>
    <w:rPr>
      <w:rFonts w:asciiTheme="minorHAnsi" w:eastAsiaTheme="minorHAnsi" w:hAnsiTheme="minorHAnsi" w:cstheme="minorBidi"/>
      <w:sz w:val="22"/>
      <w:szCs w:val="22"/>
      <w:lang w:val="en-US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</Pages>
  <Words>327</Words>
  <Characters>1799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Marín</dc:creator>
  <dc:description/>
  <cp:lastModifiedBy>Familia Duran</cp:lastModifiedBy>
  <cp:revision>21</cp:revision>
  <cp:lastPrinted>2018-09-18T20:57:00Z</cp:lastPrinted>
  <dcterms:created xsi:type="dcterms:W3CDTF">2018-10-27T18:47:00Z</dcterms:created>
  <dcterms:modified xsi:type="dcterms:W3CDTF">2020-03-09T05:51:00Z</dcterms:modified>
  <dc:language>es-HN</dc:language>
</cp:coreProperties>
</file>